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FEE8835" w14:textId="79219822" w:rsidR="008029A9" w:rsidRPr="001A3F9D" w:rsidRDefault="00764222" w:rsidP="00EF760B">
      <w:pPr>
        <w:pStyle w:val="documenttxtBold"/>
        <w:shd w:val="clear" w:color="auto" w:fill="FFFFFF"/>
        <w:spacing w:line="520" w:lineRule="atLeast"/>
        <w:rPr>
          <w:color w:val="000000"/>
          <w:spacing w:val="20"/>
          <w:sz w:val="48"/>
          <w:szCs w:val="48"/>
          <w:lang w:val="nb-NO"/>
        </w:rPr>
      </w:pPr>
      <w:r w:rsidRPr="001A3F9D">
        <w:rPr>
          <w:rStyle w:val="span"/>
          <w:color w:val="000000"/>
          <w:spacing w:val="20"/>
          <w:sz w:val="48"/>
          <w:szCs w:val="48"/>
          <w:lang w:val="nb-NO"/>
        </w:rPr>
        <w:t>Luke</w:t>
      </w:r>
      <w:r w:rsidR="001A3F9D">
        <w:rPr>
          <w:rStyle w:val="span"/>
          <w:color w:val="000000"/>
          <w:spacing w:val="20"/>
          <w:sz w:val="48"/>
          <w:szCs w:val="48"/>
          <w:lang w:val="nb-NO"/>
        </w:rPr>
        <w:t xml:space="preserve"> J.</w:t>
      </w:r>
      <w:r w:rsidRPr="001A3F9D">
        <w:rPr>
          <w:color w:val="000000"/>
          <w:spacing w:val="20"/>
          <w:sz w:val="48"/>
          <w:szCs w:val="48"/>
          <w:lang w:val="nb-NO"/>
        </w:rPr>
        <w:t xml:space="preserve"> </w:t>
      </w:r>
      <w:r w:rsidRPr="001A3F9D">
        <w:rPr>
          <w:rStyle w:val="span"/>
          <w:color w:val="000000"/>
          <w:spacing w:val="20"/>
          <w:sz w:val="48"/>
          <w:szCs w:val="48"/>
          <w:lang w:val="nb-NO"/>
        </w:rPr>
        <w:t>Isitt</w:t>
      </w:r>
    </w:p>
    <w:p w14:paraId="1CEC2F80" w14:textId="70E3C5A2" w:rsidR="008029A9" w:rsidRPr="001A3F9D" w:rsidRDefault="00EF760B" w:rsidP="00F24B34">
      <w:pPr>
        <w:pStyle w:val="documentpaddedline"/>
        <w:shd w:val="clear" w:color="auto" w:fill="FFFFFF"/>
        <w:spacing w:line="260" w:lineRule="atLeast"/>
        <w:rPr>
          <w:color w:val="000000"/>
          <w:spacing w:val="8"/>
          <w:sz w:val="18"/>
          <w:szCs w:val="18"/>
          <w:lang w:val="nb-NO"/>
        </w:rPr>
      </w:pPr>
      <w:r w:rsidRPr="001A3F9D">
        <w:rPr>
          <w:rStyle w:val="span"/>
          <w:color w:val="000000"/>
          <w:spacing w:val="8"/>
          <w:sz w:val="18"/>
          <w:szCs w:val="18"/>
          <w:lang w:val="nb-NO"/>
        </w:rPr>
        <w:t xml:space="preserve">luke.isitt@gmail.com </w:t>
      </w:r>
      <w:r w:rsidR="001A3F9D">
        <w:rPr>
          <w:rStyle w:val="span"/>
          <w:color w:val="000000"/>
          <w:spacing w:val="8"/>
          <w:sz w:val="18"/>
          <w:szCs w:val="18"/>
          <w:lang w:val="nb-NO"/>
        </w:rPr>
        <w:t>|</w:t>
      </w:r>
      <w:r w:rsidR="00764222" w:rsidRPr="001A3F9D">
        <w:rPr>
          <w:rStyle w:val="span"/>
          <w:color w:val="000000"/>
          <w:spacing w:val="8"/>
          <w:sz w:val="18"/>
          <w:szCs w:val="18"/>
          <w:lang w:val="nb-NO"/>
        </w:rPr>
        <w:t xml:space="preserve"> (208) 669-2945 </w:t>
      </w:r>
      <w:r w:rsidR="001A3F9D">
        <w:rPr>
          <w:rStyle w:val="span"/>
          <w:color w:val="000000"/>
          <w:spacing w:val="8"/>
          <w:sz w:val="18"/>
          <w:szCs w:val="18"/>
          <w:lang w:val="nb-NO"/>
        </w:rPr>
        <w:t xml:space="preserve">| </w:t>
      </w:r>
      <w:r w:rsidRPr="001A3F9D">
        <w:rPr>
          <w:rStyle w:val="span"/>
          <w:color w:val="000000"/>
          <w:spacing w:val="8"/>
          <w:sz w:val="18"/>
          <w:szCs w:val="18"/>
          <w:lang w:val="nb-NO"/>
        </w:rPr>
        <w:t>www.lukeisitt.com</w:t>
      </w:r>
      <w:r w:rsidR="00764222" w:rsidRPr="001A3F9D">
        <w:rPr>
          <w:rStyle w:val="span"/>
          <w:color w:val="000000"/>
          <w:spacing w:val="8"/>
          <w:sz w:val="18"/>
          <w:szCs w:val="18"/>
          <w:lang w:val="nb-NO"/>
        </w:rPr>
        <w:t xml:space="preserve"> </w:t>
      </w:r>
      <w:r w:rsidR="001A3F9D">
        <w:rPr>
          <w:rStyle w:val="span"/>
          <w:color w:val="000000"/>
          <w:spacing w:val="8"/>
          <w:sz w:val="18"/>
          <w:szCs w:val="18"/>
          <w:lang w:val="nb-NO"/>
        </w:rPr>
        <w:t>|</w:t>
      </w:r>
      <w:r w:rsidR="001A3F9D" w:rsidRPr="001A3F9D">
        <w:rPr>
          <w:lang w:val="nb-NO"/>
        </w:rPr>
        <w:t xml:space="preserve"> </w:t>
      </w:r>
      <w:r w:rsidR="001A3F9D" w:rsidRPr="001A3F9D">
        <w:rPr>
          <w:rStyle w:val="span"/>
          <w:color w:val="000000"/>
          <w:spacing w:val="8"/>
          <w:sz w:val="18"/>
          <w:szCs w:val="18"/>
          <w:lang w:val="nb-NO"/>
        </w:rPr>
        <w:t>www.linkedin.com/in/luke-isitt</w:t>
      </w:r>
    </w:p>
    <w:p w14:paraId="2BE6F79A" w14:textId="4FCBE541" w:rsidR="008029A9" w:rsidRDefault="00EF760B">
      <w:pPr>
        <w:pStyle w:val="documentsectiontitle"/>
        <w:pBdr>
          <w:bottom w:val="single" w:sz="8" w:space="0" w:color="000000"/>
        </w:pBdr>
        <w:shd w:val="clear" w:color="auto" w:fill="FFFFFF"/>
        <w:spacing w:before="300" w:after="160"/>
        <w:rPr>
          <w:b/>
          <w:bCs/>
          <w:caps/>
          <w:spacing w:val="8"/>
        </w:rPr>
      </w:pPr>
      <w:r>
        <w:rPr>
          <w:b/>
          <w:bCs/>
          <w:caps/>
          <w:spacing w:val="8"/>
        </w:rPr>
        <w:t>SUMMARY</w:t>
      </w:r>
    </w:p>
    <w:p w14:paraId="5CB67D9E" w14:textId="77777777" w:rsidR="009B5F73" w:rsidRDefault="00764222">
      <w:pPr>
        <w:pStyle w:val="documentsinglecolumn"/>
        <w:shd w:val="clear" w:color="auto" w:fill="FFFFFF"/>
        <w:spacing w:line="240" w:lineRule="auto"/>
        <w:rPr>
          <w:color w:val="000000"/>
          <w:spacing w:val="8"/>
          <w:sz w:val="22"/>
          <w:szCs w:val="22"/>
        </w:rPr>
      </w:pPr>
      <w:r>
        <w:rPr>
          <w:color w:val="000000"/>
          <w:spacing w:val="8"/>
          <w:sz w:val="22"/>
          <w:szCs w:val="22"/>
        </w:rPr>
        <w:t xml:space="preserve">UX Designer with 5+ years of industry experience, specializing in UX Engineering for Enterprise web apps. </w:t>
      </w:r>
    </w:p>
    <w:p w14:paraId="56B587F7" w14:textId="243D243D" w:rsidR="008029A9" w:rsidRDefault="00EF760B">
      <w:pPr>
        <w:pStyle w:val="documentsinglecolumn"/>
        <w:shd w:val="clear" w:color="auto" w:fill="FFFFFF"/>
        <w:spacing w:line="240" w:lineRule="auto"/>
        <w:rPr>
          <w:color w:val="000000"/>
          <w:spacing w:val="8"/>
          <w:sz w:val="22"/>
          <w:szCs w:val="22"/>
        </w:rPr>
      </w:pPr>
      <w:r>
        <w:rPr>
          <w:color w:val="000000"/>
          <w:spacing w:val="8"/>
          <w:sz w:val="22"/>
          <w:szCs w:val="22"/>
        </w:rPr>
        <w:t>Skills include User Interface Design,</w:t>
      </w:r>
      <w:r w:rsidR="009B5F73">
        <w:rPr>
          <w:color w:val="000000"/>
          <w:spacing w:val="8"/>
          <w:sz w:val="22"/>
          <w:szCs w:val="22"/>
        </w:rPr>
        <w:t xml:space="preserve"> Visual Design,</w:t>
      </w:r>
      <w:r w:rsidR="00396342">
        <w:rPr>
          <w:color w:val="000000"/>
          <w:spacing w:val="8"/>
          <w:sz w:val="22"/>
          <w:szCs w:val="22"/>
        </w:rPr>
        <w:t xml:space="preserve"> </w:t>
      </w:r>
      <w:r>
        <w:rPr>
          <w:color w:val="000000"/>
          <w:spacing w:val="8"/>
          <w:sz w:val="22"/>
          <w:szCs w:val="22"/>
        </w:rPr>
        <w:t>User Experience Design, and User Experience Engineering.</w:t>
      </w:r>
    </w:p>
    <w:p w14:paraId="0D2DF157" w14:textId="77777777" w:rsidR="008029A9" w:rsidRDefault="00764222">
      <w:pPr>
        <w:pStyle w:val="documentsectiontitle"/>
        <w:pBdr>
          <w:bottom w:val="single" w:sz="8" w:space="0" w:color="000000"/>
        </w:pBdr>
        <w:shd w:val="clear" w:color="auto" w:fill="FFFFFF"/>
        <w:spacing w:before="300" w:after="160"/>
        <w:rPr>
          <w:b/>
          <w:bCs/>
          <w:caps/>
          <w:spacing w:val="8"/>
        </w:rPr>
      </w:pPr>
      <w:r>
        <w:rPr>
          <w:b/>
          <w:bCs/>
          <w:caps/>
          <w:spacing w:val="8"/>
        </w:rPr>
        <w:t>Experience</w:t>
      </w:r>
    </w:p>
    <w:p w14:paraId="36904B95" w14:textId="4EFD971B" w:rsidR="008029A9" w:rsidRDefault="00764222">
      <w:pPr>
        <w:pStyle w:val="documentpaddedline"/>
        <w:shd w:val="clear" w:color="auto" w:fill="FFFFFF"/>
        <w:spacing w:line="240" w:lineRule="auto"/>
        <w:rPr>
          <w:rStyle w:val="jobstate"/>
          <w:b/>
          <w:bCs/>
          <w:color w:val="000000"/>
          <w:spacing w:val="8"/>
        </w:rPr>
      </w:pPr>
      <w:r>
        <w:rPr>
          <w:rStyle w:val="documenttxtBoldCharacter"/>
          <w:caps/>
          <w:color w:val="000000"/>
          <w:spacing w:val="8"/>
        </w:rPr>
        <w:t>Cognivo</w:t>
      </w:r>
      <w:r w:rsidR="001A3F9D">
        <w:rPr>
          <w:rStyle w:val="span"/>
          <w:b/>
          <w:bCs/>
          <w:color w:val="000000"/>
          <w:spacing w:val="8"/>
          <w:sz w:val="22"/>
          <w:szCs w:val="22"/>
        </w:rPr>
        <w:t xml:space="preserve"> //</w:t>
      </w:r>
      <w:r>
        <w:rPr>
          <w:rStyle w:val="span"/>
          <w:b/>
          <w:bCs/>
          <w:color w:val="000000"/>
          <w:spacing w:val="8"/>
          <w:sz w:val="22"/>
          <w:szCs w:val="22"/>
        </w:rPr>
        <w:t xml:space="preserve"> </w:t>
      </w:r>
      <w:r>
        <w:rPr>
          <w:rStyle w:val="jobcity"/>
          <w:b/>
          <w:bCs/>
          <w:color w:val="000000"/>
          <w:spacing w:val="8"/>
        </w:rPr>
        <w:t>Greenwich</w:t>
      </w:r>
      <w:r>
        <w:rPr>
          <w:rStyle w:val="span"/>
          <w:b/>
          <w:bCs/>
          <w:color w:val="000000"/>
          <w:spacing w:val="8"/>
          <w:sz w:val="22"/>
          <w:szCs w:val="22"/>
        </w:rPr>
        <w:t xml:space="preserve">, </w:t>
      </w:r>
      <w:r>
        <w:rPr>
          <w:rStyle w:val="jobstate"/>
          <w:b/>
          <w:bCs/>
          <w:color w:val="000000"/>
          <w:spacing w:val="8"/>
        </w:rPr>
        <w:t>CT</w:t>
      </w:r>
      <w:r w:rsidR="002021D8">
        <w:rPr>
          <w:rStyle w:val="jobstate"/>
          <w:b/>
          <w:bCs/>
          <w:color w:val="000000"/>
          <w:spacing w:val="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8"/>
        <w:gridCol w:w="5628"/>
      </w:tblGrid>
      <w:tr w:rsidR="001A3F9D" w14:paraId="11F1681C" w14:textId="77777777" w:rsidTr="001A3F9D">
        <w:trPr>
          <w:trHeight w:val="325"/>
        </w:trPr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4C658503" w14:textId="2766B3F4" w:rsidR="001A3F9D" w:rsidRPr="001A3F9D" w:rsidRDefault="001A3F9D">
            <w:pPr>
              <w:pStyle w:val="documentpaddedline"/>
              <w:spacing w:line="240" w:lineRule="auto"/>
              <w:rPr>
                <w:b/>
                <w:bCs/>
                <w:color w:val="000000"/>
                <w:spacing w:val="8"/>
                <w:sz w:val="22"/>
                <w:szCs w:val="22"/>
              </w:rPr>
            </w:pPr>
            <w:r w:rsidRPr="001A3F9D">
              <w:rPr>
                <w:rStyle w:val="jobtitle"/>
                <w:color w:val="000000"/>
                <w:spacing w:val="8"/>
              </w:rPr>
              <w:t>U</w:t>
            </w:r>
            <w:r w:rsidR="009B5F73">
              <w:rPr>
                <w:rStyle w:val="jobtitle"/>
                <w:color w:val="000000"/>
                <w:spacing w:val="8"/>
              </w:rPr>
              <w:t>ser Experience</w:t>
            </w:r>
            <w:r w:rsidRPr="001A3F9D">
              <w:rPr>
                <w:rStyle w:val="jobtitle"/>
                <w:color w:val="000000"/>
                <w:spacing w:val="8"/>
              </w:rPr>
              <w:t xml:space="preserve"> Designer</w:t>
            </w:r>
            <w:r w:rsidR="009B5F73">
              <w:rPr>
                <w:rStyle w:val="jobtitle"/>
                <w:color w:val="000000"/>
                <w:spacing w:val="8"/>
              </w:rPr>
              <w:t xml:space="preserve"> (UX)</w:t>
            </w:r>
            <w:r w:rsidR="00C371BB">
              <w:rPr>
                <w:rStyle w:val="jobtitle"/>
                <w:color w:val="000000"/>
                <w:spacing w:val="8"/>
              </w:rPr>
              <w:t xml:space="preserve"> </w:t>
            </w:r>
            <w:r w:rsidR="00C371BB" w:rsidRPr="00C371BB">
              <w:rPr>
                <w:rStyle w:val="jobtitle"/>
                <w:color w:val="FFFFFF" w:themeColor="background1"/>
                <w:spacing w:val="8"/>
              </w:rPr>
              <w:t>Design</w:t>
            </w:r>
            <w:r w:rsidR="00C371BB">
              <w:rPr>
                <w:rStyle w:val="jobtitle"/>
                <w:color w:val="000000"/>
                <w:spacing w:val="8"/>
              </w:rPr>
              <w:t xml:space="preserve"> </w:t>
            </w:r>
          </w:p>
        </w:tc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621368AB" w14:textId="42B32765" w:rsidR="001A3F9D" w:rsidRDefault="001A3F9D" w:rsidP="001A3F9D">
            <w:pPr>
              <w:pStyle w:val="documentpaddedline"/>
              <w:shd w:val="clear" w:color="auto" w:fill="FFFFFF"/>
              <w:spacing w:line="240" w:lineRule="auto"/>
              <w:jc w:val="right"/>
              <w:rPr>
                <w:i/>
                <w:iCs/>
                <w:color w:val="000000"/>
                <w:spacing w:val="8"/>
                <w:sz w:val="22"/>
                <w:szCs w:val="22"/>
              </w:rPr>
            </w:pPr>
            <w:r>
              <w:rPr>
                <w:rStyle w:val="jobdates"/>
                <w:i/>
                <w:iCs/>
                <w:color w:val="000000"/>
                <w:spacing w:val="8"/>
              </w:rPr>
              <w:t>May 2020</w:t>
            </w:r>
            <w:r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 xml:space="preserve"> </w:t>
            </w:r>
            <w:r w:rsidR="002021D8"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>to</w:t>
            </w:r>
            <w:r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 xml:space="preserve"> </w:t>
            </w:r>
            <w:r>
              <w:rPr>
                <w:rStyle w:val="jobdates"/>
                <w:i/>
                <w:iCs/>
                <w:color w:val="000000"/>
                <w:spacing w:val="8"/>
              </w:rPr>
              <w:t>Present</w:t>
            </w:r>
          </w:p>
          <w:p w14:paraId="6DAC9C34" w14:textId="77777777" w:rsidR="001A3F9D" w:rsidRDefault="001A3F9D">
            <w:pPr>
              <w:pStyle w:val="documentpaddedline"/>
              <w:spacing w:line="240" w:lineRule="auto"/>
              <w:rPr>
                <w:b/>
                <w:bCs/>
                <w:color w:val="000000"/>
                <w:spacing w:val="8"/>
                <w:sz w:val="22"/>
                <w:szCs w:val="22"/>
              </w:rPr>
            </w:pPr>
          </w:p>
        </w:tc>
      </w:tr>
    </w:tbl>
    <w:p w14:paraId="212798C2" w14:textId="6E4721B0" w:rsidR="001A3F9D" w:rsidRDefault="009B42E1" w:rsidP="001A3F9D">
      <w:pPr>
        <w:pStyle w:val="documentliParagraph"/>
        <w:numPr>
          <w:ilvl w:val="0"/>
          <w:numId w:val="2"/>
        </w:numPr>
        <w:shd w:val="clear" w:color="auto" w:fill="FFFFFF"/>
        <w:spacing w:line="240" w:lineRule="auto"/>
        <w:ind w:left="317" w:hanging="277"/>
        <w:rPr>
          <w:rStyle w:val="span"/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Articulates design decisions and strateg</w:t>
      </w:r>
      <w:r w:rsidR="00D225F6">
        <w:rPr>
          <w:rStyle w:val="span"/>
          <w:color w:val="000000"/>
          <w:spacing w:val="8"/>
          <w:sz w:val="22"/>
          <w:szCs w:val="22"/>
        </w:rPr>
        <w:t>ies</w:t>
      </w:r>
      <w:r>
        <w:rPr>
          <w:rStyle w:val="span"/>
          <w:color w:val="000000"/>
          <w:spacing w:val="8"/>
          <w:sz w:val="22"/>
          <w:szCs w:val="22"/>
        </w:rPr>
        <w:t xml:space="preserve"> to stakeholders and engineers using prototyping,</w:t>
      </w:r>
      <w:r w:rsidR="009819A5">
        <w:rPr>
          <w:rStyle w:val="span"/>
          <w:color w:val="000000"/>
          <w:spacing w:val="8"/>
          <w:sz w:val="22"/>
          <w:szCs w:val="22"/>
        </w:rPr>
        <w:t xml:space="preserve"> Visual Design (UI Design)</w:t>
      </w:r>
      <w:r>
        <w:rPr>
          <w:rStyle w:val="span"/>
          <w:color w:val="000000"/>
          <w:spacing w:val="8"/>
          <w:sz w:val="22"/>
          <w:szCs w:val="22"/>
        </w:rPr>
        <w:t xml:space="preserve"> </w:t>
      </w:r>
      <w:r w:rsidR="00007DFE">
        <w:rPr>
          <w:rStyle w:val="span"/>
          <w:color w:val="000000"/>
          <w:spacing w:val="8"/>
          <w:sz w:val="22"/>
          <w:szCs w:val="22"/>
        </w:rPr>
        <w:t>I</w:t>
      </w:r>
      <w:r>
        <w:rPr>
          <w:rStyle w:val="span"/>
          <w:color w:val="000000"/>
          <w:spacing w:val="8"/>
          <w:sz w:val="22"/>
          <w:szCs w:val="22"/>
        </w:rPr>
        <w:t xml:space="preserve">nteraction </w:t>
      </w:r>
      <w:r w:rsidR="00007DFE">
        <w:rPr>
          <w:rStyle w:val="span"/>
          <w:color w:val="000000"/>
          <w:spacing w:val="8"/>
          <w:sz w:val="22"/>
          <w:szCs w:val="22"/>
        </w:rPr>
        <w:t>D</w:t>
      </w:r>
      <w:r>
        <w:rPr>
          <w:rStyle w:val="span"/>
          <w:color w:val="000000"/>
          <w:spacing w:val="8"/>
          <w:sz w:val="22"/>
          <w:szCs w:val="22"/>
        </w:rPr>
        <w:t xml:space="preserve">esign, </w:t>
      </w:r>
      <w:r w:rsidR="00007DFE">
        <w:rPr>
          <w:rStyle w:val="span"/>
          <w:color w:val="000000"/>
          <w:spacing w:val="8"/>
          <w:sz w:val="22"/>
          <w:szCs w:val="22"/>
        </w:rPr>
        <w:t xml:space="preserve">wireframes and </w:t>
      </w:r>
      <w:r w:rsidR="00F64329">
        <w:rPr>
          <w:rStyle w:val="span"/>
          <w:color w:val="000000"/>
          <w:spacing w:val="8"/>
          <w:sz w:val="22"/>
          <w:szCs w:val="22"/>
        </w:rPr>
        <w:t xml:space="preserve">utilizes </w:t>
      </w:r>
      <w:r w:rsidR="00396342">
        <w:rPr>
          <w:rStyle w:val="span"/>
          <w:color w:val="000000"/>
          <w:spacing w:val="8"/>
          <w:sz w:val="22"/>
          <w:szCs w:val="22"/>
        </w:rPr>
        <w:t>Figma, Adobe XD, and Photoshop</w:t>
      </w:r>
      <w:r w:rsidR="00F64329">
        <w:rPr>
          <w:rStyle w:val="span"/>
          <w:color w:val="000000"/>
          <w:spacing w:val="8"/>
          <w:sz w:val="22"/>
          <w:szCs w:val="22"/>
        </w:rPr>
        <w:t xml:space="preserve"> for presentation</w:t>
      </w:r>
      <w:r w:rsidR="001A3F9D" w:rsidRPr="001A3F9D">
        <w:rPr>
          <w:rStyle w:val="span"/>
          <w:color w:val="000000"/>
          <w:spacing w:val="8"/>
          <w:sz w:val="22"/>
          <w:szCs w:val="22"/>
        </w:rPr>
        <w:t>.</w:t>
      </w:r>
    </w:p>
    <w:p w14:paraId="1ED5F2DD" w14:textId="403ECB63" w:rsidR="001A3F9D" w:rsidRPr="001A3F9D" w:rsidRDefault="001A3F9D" w:rsidP="001A3F9D">
      <w:pPr>
        <w:pStyle w:val="documentliParagraph"/>
        <w:numPr>
          <w:ilvl w:val="0"/>
          <w:numId w:val="2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Brainstorms user personas, user flow, and information architecture. Performs User Research and User Testing throughout project</w:t>
      </w:r>
      <w:r w:rsidR="00C35157">
        <w:rPr>
          <w:rStyle w:val="span"/>
          <w:color w:val="000000"/>
          <w:spacing w:val="8"/>
          <w:sz w:val="22"/>
          <w:szCs w:val="22"/>
        </w:rPr>
        <w:t xml:space="preserve"> design and</w:t>
      </w:r>
      <w:r>
        <w:rPr>
          <w:rStyle w:val="span"/>
          <w:color w:val="000000"/>
          <w:spacing w:val="8"/>
          <w:sz w:val="22"/>
          <w:szCs w:val="22"/>
        </w:rPr>
        <w:t xml:space="preserve"> development</w:t>
      </w:r>
      <w:r w:rsidR="00C35157">
        <w:rPr>
          <w:rStyle w:val="span"/>
          <w:color w:val="000000"/>
          <w:spacing w:val="8"/>
          <w:sz w:val="22"/>
          <w:szCs w:val="22"/>
        </w:rPr>
        <w:t xml:space="preserve"> phases</w:t>
      </w:r>
      <w:r>
        <w:rPr>
          <w:rStyle w:val="span"/>
          <w:color w:val="000000"/>
          <w:spacing w:val="8"/>
          <w:sz w:val="22"/>
          <w:szCs w:val="22"/>
        </w:rPr>
        <w:t>.</w:t>
      </w:r>
    </w:p>
    <w:p w14:paraId="03A0103A" w14:textId="6349F3D2" w:rsidR="008029A9" w:rsidRDefault="009D2118">
      <w:pPr>
        <w:pStyle w:val="documentliParagraph"/>
        <w:numPr>
          <w:ilvl w:val="0"/>
          <w:numId w:val="3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C</w:t>
      </w:r>
      <w:r w:rsidR="00764222">
        <w:rPr>
          <w:rStyle w:val="span"/>
          <w:color w:val="000000"/>
          <w:spacing w:val="8"/>
          <w:sz w:val="22"/>
          <w:szCs w:val="22"/>
        </w:rPr>
        <w:t>onverts prototypes</w:t>
      </w:r>
      <w:r w:rsidR="00564649">
        <w:rPr>
          <w:rStyle w:val="span"/>
          <w:color w:val="000000"/>
          <w:spacing w:val="8"/>
          <w:sz w:val="22"/>
          <w:szCs w:val="22"/>
        </w:rPr>
        <w:t xml:space="preserve"> and design concepts</w:t>
      </w:r>
      <w:r w:rsidR="00764222">
        <w:rPr>
          <w:rStyle w:val="span"/>
          <w:color w:val="000000"/>
          <w:spacing w:val="8"/>
          <w:sz w:val="22"/>
          <w:szCs w:val="22"/>
        </w:rPr>
        <w:t xml:space="preserve"> into functional web apps</w:t>
      </w:r>
      <w:r w:rsidR="00D0126F">
        <w:rPr>
          <w:rStyle w:val="span"/>
          <w:color w:val="000000"/>
          <w:spacing w:val="8"/>
          <w:sz w:val="22"/>
          <w:szCs w:val="22"/>
        </w:rPr>
        <w:t xml:space="preserve"> in Agile Development and languages including </w:t>
      </w:r>
      <w:r w:rsidR="00764222">
        <w:rPr>
          <w:rStyle w:val="span"/>
          <w:color w:val="000000"/>
          <w:spacing w:val="8"/>
          <w:sz w:val="22"/>
          <w:szCs w:val="22"/>
        </w:rPr>
        <w:t xml:space="preserve">HTML/CSS, CSS Preprocessors, JavaScript, </w:t>
      </w:r>
      <w:r w:rsidR="00EF760B">
        <w:rPr>
          <w:rStyle w:val="span"/>
          <w:color w:val="000000"/>
          <w:spacing w:val="8"/>
          <w:sz w:val="22"/>
          <w:szCs w:val="22"/>
        </w:rPr>
        <w:t>jQ</w:t>
      </w:r>
      <w:r w:rsidR="00764222">
        <w:rPr>
          <w:rStyle w:val="span"/>
          <w:color w:val="000000"/>
          <w:spacing w:val="8"/>
          <w:sz w:val="22"/>
          <w:szCs w:val="22"/>
        </w:rPr>
        <w:t xml:space="preserve">uery, and C#. </w:t>
      </w:r>
    </w:p>
    <w:p w14:paraId="2E9B30A7" w14:textId="7299217F" w:rsidR="008029A9" w:rsidRDefault="00764222">
      <w:pPr>
        <w:pStyle w:val="documentliParagraph"/>
        <w:numPr>
          <w:ilvl w:val="0"/>
          <w:numId w:val="4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Collaborates with stakeholders to define and modify new or existing Design Systems</w:t>
      </w:r>
      <w:r w:rsidR="00F24B34">
        <w:rPr>
          <w:rStyle w:val="span"/>
          <w:color w:val="000000"/>
          <w:spacing w:val="8"/>
          <w:sz w:val="22"/>
          <w:szCs w:val="22"/>
        </w:rPr>
        <w:t>, brand image,</w:t>
      </w:r>
      <w:r w:rsidR="003B4807">
        <w:rPr>
          <w:rStyle w:val="span"/>
          <w:color w:val="000000"/>
          <w:spacing w:val="8"/>
          <w:sz w:val="22"/>
          <w:szCs w:val="22"/>
        </w:rPr>
        <w:t xml:space="preserve"> and CSS Libraries</w:t>
      </w:r>
      <w:r>
        <w:rPr>
          <w:rStyle w:val="span"/>
          <w:color w:val="000000"/>
          <w:spacing w:val="8"/>
          <w:sz w:val="22"/>
          <w:szCs w:val="22"/>
        </w:rPr>
        <w:t xml:space="preserve">. </w:t>
      </w:r>
    </w:p>
    <w:p w14:paraId="0C68E0F5" w14:textId="6D97B7DC" w:rsidR="001A3F9D" w:rsidRDefault="00764222" w:rsidP="001A3F9D">
      <w:pPr>
        <w:pStyle w:val="documentliParagraph"/>
        <w:numPr>
          <w:ilvl w:val="0"/>
          <w:numId w:val="5"/>
        </w:numPr>
        <w:shd w:val="clear" w:color="auto" w:fill="FFFFFF"/>
        <w:spacing w:line="240" w:lineRule="auto"/>
        <w:ind w:left="317" w:hanging="277"/>
        <w:rPr>
          <w:rStyle w:val="span"/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 xml:space="preserve">Designs and develops the company's website with content management </w:t>
      </w:r>
      <w:r w:rsidR="001A3F9D">
        <w:rPr>
          <w:rStyle w:val="span"/>
          <w:color w:val="000000"/>
          <w:spacing w:val="8"/>
          <w:sz w:val="22"/>
          <w:szCs w:val="22"/>
        </w:rPr>
        <w:t>systems and</w:t>
      </w:r>
      <w:r>
        <w:rPr>
          <w:rStyle w:val="span"/>
          <w:color w:val="000000"/>
          <w:spacing w:val="8"/>
          <w:sz w:val="22"/>
          <w:szCs w:val="22"/>
        </w:rPr>
        <w:t xml:space="preserve"> performs numerous ongoing performance analysis</w:t>
      </w:r>
      <w:r w:rsidR="00D312AD">
        <w:rPr>
          <w:rStyle w:val="span"/>
          <w:color w:val="000000"/>
          <w:spacing w:val="8"/>
          <w:sz w:val="22"/>
          <w:szCs w:val="22"/>
        </w:rPr>
        <w:t>, decreasing existing page speeds by up to 90%</w:t>
      </w:r>
      <w:r w:rsidR="00F23266">
        <w:rPr>
          <w:rStyle w:val="span"/>
          <w:color w:val="000000"/>
          <w:spacing w:val="8"/>
          <w:sz w:val="22"/>
          <w:szCs w:val="22"/>
        </w:rPr>
        <w:t xml:space="preserve"> and increasing new monthly users by 383%</w:t>
      </w:r>
      <w:r>
        <w:rPr>
          <w:rStyle w:val="span"/>
          <w:color w:val="000000"/>
          <w:spacing w:val="8"/>
          <w:sz w:val="22"/>
          <w:szCs w:val="22"/>
        </w:rPr>
        <w:t>.</w:t>
      </w:r>
    </w:p>
    <w:p w14:paraId="0DA2A87C" w14:textId="2E3AEB59" w:rsidR="008029A9" w:rsidRDefault="00764222">
      <w:pPr>
        <w:pStyle w:val="documentpaddedline"/>
        <w:pBdr>
          <w:top w:val="none" w:sz="0" w:space="15" w:color="auto"/>
        </w:pBdr>
        <w:shd w:val="clear" w:color="auto" w:fill="FFFFFF"/>
        <w:spacing w:line="240" w:lineRule="auto"/>
        <w:rPr>
          <w:rStyle w:val="jobstate"/>
          <w:b/>
          <w:bCs/>
          <w:color w:val="000000"/>
          <w:spacing w:val="8"/>
        </w:rPr>
      </w:pPr>
      <w:r>
        <w:rPr>
          <w:rStyle w:val="documenttxtBoldCharacter"/>
          <w:caps/>
          <w:color w:val="000000"/>
          <w:spacing w:val="8"/>
        </w:rPr>
        <w:t>Self-Employed</w:t>
      </w:r>
      <w:r w:rsidR="001A3F9D">
        <w:rPr>
          <w:rStyle w:val="span"/>
          <w:b/>
          <w:bCs/>
          <w:color w:val="000000"/>
          <w:spacing w:val="8"/>
          <w:sz w:val="22"/>
          <w:szCs w:val="22"/>
        </w:rPr>
        <w:t xml:space="preserve"> // </w:t>
      </w:r>
      <w:r w:rsidR="001A3F9D">
        <w:rPr>
          <w:rStyle w:val="jobstate"/>
          <w:b/>
          <w:bCs/>
          <w:color w:val="000000"/>
          <w:spacing w:val="8"/>
        </w:rPr>
        <w:t>Remote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8"/>
        <w:gridCol w:w="5628"/>
      </w:tblGrid>
      <w:tr w:rsidR="001A3F9D" w14:paraId="74CFD249" w14:textId="77777777" w:rsidTr="001A3F9D"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0C4989B1" w14:textId="3F96B8E6" w:rsidR="001A3F9D" w:rsidRPr="001A3F9D" w:rsidRDefault="009B5F73">
            <w:pPr>
              <w:pStyle w:val="documentpaddedline"/>
              <w:spacing w:line="240" w:lineRule="auto"/>
              <w:rPr>
                <w:b/>
                <w:bCs/>
                <w:color w:val="000000"/>
                <w:spacing w:val="8"/>
                <w:sz w:val="22"/>
                <w:szCs w:val="22"/>
              </w:rPr>
            </w:pPr>
            <w:r>
              <w:rPr>
                <w:rStyle w:val="jobtitle"/>
                <w:color w:val="000000"/>
                <w:spacing w:val="8"/>
              </w:rPr>
              <w:t>User Experience</w:t>
            </w:r>
            <w:r w:rsidR="001A3F9D" w:rsidRPr="001A3F9D">
              <w:rPr>
                <w:rStyle w:val="jobtitle"/>
                <w:color w:val="000000"/>
                <w:spacing w:val="8"/>
              </w:rPr>
              <w:t xml:space="preserve"> Designer</w:t>
            </w:r>
            <w:r>
              <w:rPr>
                <w:rStyle w:val="jobtitle"/>
                <w:color w:val="000000"/>
                <w:spacing w:val="8"/>
              </w:rPr>
              <w:t xml:space="preserve"> (UI/UX)</w:t>
            </w:r>
            <w:r w:rsidR="00C371BB">
              <w:rPr>
                <w:rStyle w:val="jobtitle"/>
                <w:color w:val="000000"/>
                <w:spacing w:val="8"/>
              </w:rPr>
              <w:t xml:space="preserve"> </w:t>
            </w:r>
            <w:r w:rsidR="00C371BB" w:rsidRPr="00C371BB">
              <w:rPr>
                <w:rStyle w:val="jobtitle"/>
                <w:color w:val="FFFFFF" w:themeColor="background1"/>
                <w:spacing w:val="8"/>
              </w:rPr>
              <w:t>Design</w:t>
            </w:r>
          </w:p>
        </w:tc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7C341328" w14:textId="4E0407EF" w:rsidR="001A3F9D" w:rsidRDefault="001A3F9D" w:rsidP="001A3F9D">
            <w:pPr>
              <w:pStyle w:val="documentpaddedline"/>
              <w:spacing w:line="240" w:lineRule="auto"/>
              <w:jc w:val="right"/>
              <w:rPr>
                <w:b/>
                <w:bCs/>
                <w:color w:val="000000"/>
                <w:spacing w:val="8"/>
                <w:sz w:val="22"/>
                <w:szCs w:val="22"/>
              </w:rPr>
            </w:pPr>
            <w:r>
              <w:rPr>
                <w:rStyle w:val="jobdates"/>
                <w:i/>
                <w:iCs/>
                <w:color w:val="000000"/>
                <w:spacing w:val="8"/>
              </w:rPr>
              <w:t>Sep 2018</w:t>
            </w:r>
            <w:r w:rsidR="002021D8">
              <w:rPr>
                <w:rStyle w:val="jobdates"/>
                <w:i/>
                <w:iCs/>
                <w:color w:val="000000"/>
                <w:spacing w:val="8"/>
              </w:rPr>
              <w:t xml:space="preserve"> t</w:t>
            </w:r>
            <w:r w:rsidR="002021D8">
              <w:rPr>
                <w:rStyle w:val="jobdates"/>
              </w:rPr>
              <w:t>o</w:t>
            </w:r>
            <w:r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 xml:space="preserve"> </w:t>
            </w:r>
            <w:r>
              <w:rPr>
                <w:rStyle w:val="jobdates"/>
                <w:i/>
                <w:iCs/>
                <w:color w:val="000000"/>
                <w:spacing w:val="8"/>
              </w:rPr>
              <w:t>Mar 2020</w:t>
            </w:r>
          </w:p>
        </w:tc>
      </w:tr>
    </w:tbl>
    <w:p w14:paraId="342657CB" w14:textId="74C0B348" w:rsidR="008029A9" w:rsidRDefault="008029A9">
      <w:pPr>
        <w:pStyle w:val="documentpaddedline"/>
        <w:shd w:val="clear" w:color="auto" w:fill="FFFFFF"/>
        <w:spacing w:line="240" w:lineRule="auto"/>
        <w:rPr>
          <w:i/>
          <w:iCs/>
          <w:color w:val="000000"/>
          <w:spacing w:val="8"/>
          <w:sz w:val="22"/>
          <w:szCs w:val="22"/>
        </w:rPr>
      </w:pPr>
    </w:p>
    <w:p w14:paraId="3E02C9CF" w14:textId="77777777" w:rsidR="008029A9" w:rsidRDefault="00764222">
      <w:pPr>
        <w:pStyle w:val="documentliParagraph"/>
        <w:numPr>
          <w:ilvl w:val="0"/>
          <w:numId w:val="6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Extensively researched businesses and their audiences, clearly identifying overlapping goals and efficiently mediates shareholder and user needs.</w:t>
      </w:r>
    </w:p>
    <w:p w14:paraId="0C04D37C" w14:textId="77777777" w:rsidR="008029A9" w:rsidRDefault="00764222">
      <w:pPr>
        <w:pStyle w:val="documentliParagraph"/>
        <w:numPr>
          <w:ilvl w:val="0"/>
          <w:numId w:val="7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Performed numerous accessibility and usability tests to ensure consistent and long-term quality performance, reducing existing website page speeds by up to a minimum of 200%.</w:t>
      </w:r>
    </w:p>
    <w:p w14:paraId="3031E1E3" w14:textId="77777777" w:rsidR="008029A9" w:rsidRDefault="00764222">
      <w:pPr>
        <w:pStyle w:val="documentliParagraph"/>
        <w:numPr>
          <w:ilvl w:val="0"/>
          <w:numId w:val="8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 xml:space="preserve">Utilized Google Analytics to perform User Research and User Testing after product launch. </w:t>
      </w:r>
    </w:p>
    <w:p w14:paraId="04B390E5" w14:textId="77777777" w:rsidR="008029A9" w:rsidRDefault="00764222">
      <w:pPr>
        <w:pStyle w:val="documentliParagraph"/>
        <w:numPr>
          <w:ilvl w:val="0"/>
          <w:numId w:val="9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Collaborated with and facilitated between marketing, design, and development teams throughout project durations.</w:t>
      </w:r>
    </w:p>
    <w:p w14:paraId="77CA42FB" w14:textId="3DA7E5D7" w:rsidR="008029A9" w:rsidRDefault="00764222">
      <w:pPr>
        <w:pStyle w:val="documentpaddedline"/>
        <w:pBdr>
          <w:top w:val="none" w:sz="0" w:space="15" w:color="auto"/>
        </w:pBdr>
        <w:shd w:val="clear" w:color="auto" w:fill="FFFFFF"/>
        <w:spacing w:line="240" w:lineRule="auto"/>
        <w:rPr>
          <w:rStyle w:val="jobstate"/>
          <w:b/>
          <w:bCs/>
          <w:color w:val="000000"/>
          <w:spacing w:val="8"/>
        </w:rPr>
      </w:pPr>
      <w:r>
        <w:rPr>
          <w:rStyle w:val="documenttxtBoldCharacter"/>
          <w:caps/>
          <w:color w:val="000000"/>
          <w:spacing w:val="8"/>
        </w:rPr>
        <w:t>Schweitzer Engineering Laboratories</w:t>
      </w:r>
      <w:r w:rsidR="001A3F9D">
        <w:rPr>
          <w:rStyle w:val="span"/>
          <w:b/>
          <w:bCs/>
          <w:color w:val="000000"/>
          <w:spacing w:val="8"/>
          <w:sz w:val="22"/>
          <w:szCs w:val="22"/>
        </w:rPr>
        <w:t xml:space="preserve"> //</w:t>
      </w:r>
      <w:r>
        <w:rPr>
          <w:rStyle w:val="span"/>
          <w:b/>
          <w:bCs/>
          <w:color w:val="000000"/>
          <w:spacing w:val="8"/>
          <w:sz w:val="22"/>
          <w:szCs w:val="22"/>
        </w:rPr>
        <w:t xml:space="preserve"> </w:t>
      </w:r>
      <w:r>
        <w:rPr>
          <w:rStyle w:val="jobcity"/>
          <w:b/>
          <w:bCs/>
          <w:color w:val="000000"/>
          <w:spacing w:val="8"/>
        </w:rPr>
        <w:t>Pullman</w:t>
      </w:r>
      <w:r>
        <w:rPr>
          <w:rStyle w:val="span"/>
          <w:b/>
          <w:bCs/>
          <w:color w:val="000000"/>
          <w:spacing w:val="8"/>
          <w:sz w:val="22"/>
          <w:szCs w:val="22"/>
        </w:rPr>
        <w:t xml:space="preserve">, </w:t>
      </w:r>
      <w:r>
        <w:rPr>
          <w:rStyle w:val="jobstate"/>
          <w:b/>
          <w:bCs/>
          <w:color w:val="000000"/>
          <w:spacing w:val="8"/>
        </w:rPr>
        <w:t>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8"/>
        <w:gridCol w:w="5628"/>
      </w:tblGrid>
      <w:tr w:rsidR="001A3F9D" w14:paraId="4BA1F612" w14:textId="77777777" w:rsidTr="001A3F9D"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0D87C78C" w14:textId="77171D31" w:rsidR="001A3F9D" w:rsidRPr="001A3F9D" w:rsidRDefault="001A3F9D">
            <w:pPr>
              <w:pStyle w:val="documentpaddedline"/>
              <w:spacing w:line="240" w:lineRule="auto"/>
              <w:rPr>
                <w:b/>
                <w:bCs/>
                <w:color w:val="000000"/>
                <w:spacing w:val="8"/>
                <w:sz w:val="22"/>
                <w:szCs w:val="22"/>
              </w:rPr>
            </w:pPr>
            <w:r w:rsidRPr="001A3F9D">
              <w:rPr>
                <w:rStyle w:val="jobtitle"/>
                <w:color w:val="000000"/>
                <w:spacing w:val="8"/>
              </w:rPr>
              <w:t>Technician Intern</w:t>
            </w:r>
          </w:p>
        </w:tc>
        <w:tc>
          <w:tcPr>
            <w:tcW w:w="5628" w:type="dxa"/>
            <w:tcBorders>
              <w:top w:val="nil"/>
              <w:left w:val="nil"/>
              <w:bottom w:val="nil"/>
              <w:right w:val="nil"/>
            </w:tcBorders>
          </w:tcPr>
          <w:p w14:paraId="2CFEF24B" w14:textId="7AF53277" w:rsidR="001A3F9D" w:rsidRDefault="001A3F9D" w:rsidP="001A3F9D">
            <w:pPr>
              <w:pStyle w:val="documentpaddedline"/>
              <w:spacing w:line="240" w:lineRule="auto"/>
              <w:jc w:val="right"/>
              <w:rPr>
                <w:b/>
                <w:bCs/>
                <w:color w:val="000000"/>
                <w:spacing w:val="8"/>
                <w:sz w:val="22"/>
                <w:szCs w:val="22"/>
              </w:rPr>
            </w:pPr>
            <w:r>
              <w:rPr>
                <w:rStyle w:val="jobdates"/>
                <w:i/>
                <w:iCs/>
                <w:color w:val="000000"/>
                <w:spacing w:val="8"/>
              </w:rPr>
              <w:t>Oct 2015</w:t>
            </w:r>
            <w:r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 xml:space="preserve"> </w:t>
            </w:r>
            <w:r w:rsidR="002021D8"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>to</w:t>
            </w:r>
            <w:r>
              <w:rPr>
                <w:rStyle w:val="span"/>
                <w:i/>
                <w:iCs/>
                <w:color w:val="000000"/>
                <w:spacing w:val="8"/>
                <w:sz w:val="22"/>
                <w:szCs w:val="22"/>
              </w:rPr>
              <w:t xml:space="preserve"> </w:t>
            </w:r>
            <w:r>
              <w:rPr>
                <w:rStyle w:val="jobdates"/>
                <w:i/>
                <w:iCs/>
                <w:color w:val="000000"/>
                <w:spacing w:val="8"/>
              </w:rPr>
              <w:t>Aug 2018</w:t>
            </w:r>
          </w:p>
        </w:tc>
      </w:tr>
    </w:tbl>
    <w:p w14:paraId="25789451" w14:textId="49BE24C6" w:rsidR="008029A9" w:rsidRDefault="008029A9">
      <w:pPr>
        <w:pStyle w:val="documentpaddedline"/>
        <w:shd w:val="clear" w:color="auto" w:fill="FFFFFF"/>
        <w:spacing w:line="240" w:lineRule="auto"/>
        <w:rPr>
          <w:i/>
          <w:iCs/>
          <w:color w:val="000000"/>
          <w:spacing w:val="8"/>
          <w:sz w:val="22"/>
          <w:szCs w:val="22"/>
        </w:rPr>
      </w:pPr>
    </w:p>
    <w:p w14:paraId="1DDEA817" w14:textId="503096E7" w:rsidR="008029A9" w:rsidRDefault="00764222">
      <w:pPr>
        <w:pStyle w:val="documentliParagraph"/>
        <w:numPr>
          <w:ilvl w:val="0"/>
          <w:numId w:val="10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 xml:space="preserve">Designed and developed </w:t>
      </w:r>
      <w:r w:rsidR="001A3F9D">
        <w:rPr>
          <w:rStyle w:val="span"/>
          <w:color w:val="000000"/>
          <w:spacing w:val="8"/>
          <w:sz w:val="22"/>
          <w:szCs w:val="22"/>
        </w:rPr>
        <w:t>automated</w:t>
      </w:r>
      <w:r>
        <w:rPr>
          <w:rStyle w:val="span"/>
          <w:color w:val="000000"/>
          <w:spacing w:val="8"/>
          <w:sz w:val="22"/>
          <w:szCs w:val="22"/>
        </w:rPr>
        <w:t xml:space="preserve"> applications for district Technicians and Electrical Engineers in C, C++, and C#. Applications resulted in a decreased testing time of up to 800%.</w:t>
      </w:r>
    </w:p>
    <w:p w14:paraId="01E34AD5" w14:textId="6F748DCD" w:rsidR="008029A9" w:rsidRDefault="00764222">
      <w:pPr>
        <w:pStyle w:val="documentliParagraph"/>
        <w:numPr>
          <w:ilvl w:val="0"/>
          <w:numId w:val="11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 xml:space="preserve">Produced new </w:t>
      </w:r>
      <w:r w:rsidR="00F24B34">
        <w:rPr>
          <w:rStyle w:val="span"/>
          <w:color w:val="000000"/>
          <w:spacing w:val="8"/>
          <w:sz w:val="22"/>
          <w:szCs w:val="22"/>
        </w:rPr>
        <w:t>software</w:t>
      </w:r>
      <w:r>
        <w:rPr>
          <w:rStyle w:val="span"/>
          <w:color w:val="000000"/>
          <w:spacing w:val="8"/>
          <w:sz w:val="22"/>
          <w:szCs w:val="22"/>
        </w:rPr>
        <w:t xml:space="preserve"> in small teams, clearly communicating concerns and ideas for better product quality.</w:t>
      </w:r>
    </w:p>
    <w:p w14:paraId="07BA8401" w14:textId="0582DF5C" w:rsidR="008029A9" w:rsidRDefault="00764222">
      <w:pPr>
        <w:pStyle w:val="documentliParagraph"/>
        <w:numPr>
          <w:ilvl w:val="0"/>
          <w:numId w:val="12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 xml:space="preserve">Refurbished outdated applications with modern programming standards, going above expectations, and implementing </w:t>
      </w:r>
      <w:r w:rsidR="00E82BC9">
        <w:rPr>
          <w:rStyle w:val="span"/>
          <w:color w:val="000000"/>
          <w:spacing w:val="8"/>
          <w:sz w:val="22"/>
          <w:szCs w:val="22"/>
        </w:rPr>
        <w:t>high quality</w:t>
      </w:r>
      <w:r>
        <w:rPr>
          <w:rStyle w:val="span"/>
          <w:color w:val="000000"/>
          <w:spacing w:val="8"/>
          <w:sz w:val="22"/>
          <w:szCs w:val="22"/>
        </w:rPr>
        <w:t xml:space="preserve"> user interfaces that met existing Design System Requirements.</w:t>
      </w:r>
    </w:p>
    <w:p w14:paraId="1966DDCE" w14:textId="091345A7" w:rsidR="008029A9" w:rsidRDefault="00764222">
      <w:pPr>
        <w:pStyle w:val="documentliParagraph"/>
        <w:numPr>
          <w:ilvl w:val="0"/>
          <w:numId w:val="13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 xml:space="preserve">Clearly documented </w:t>
      </w:r>
      <w:r w:rsidR="003B4807">
        <w:rPr>
          <w:rStyle w:val="span"/>
          <w:color w:val="000000"/>
          <w:spacing w:val="8"/>
          <w:sz w:val="22"/>
          <w:szCs w:val="22"/>
        </w:rPr>
        <w:t xml:space="preserve">and communicated </w:t>
      </w:r>
      <w:r w:rsidR="00DF6598">
        <w:rPr>
          <w:rStyle w:val="span"/>
          <w:color w:val="000000"/>
          <w:spacing w:val="8"/>
          <w:sz w:val="22"/>
          <w:szCs w:val="22"/>
        </w:rPr>
        <w:t xml:space="preserve">design </w:t>
      </w:r>
      <w:r>
        <w:rPr>
          <w:rStyle w:val="span"/>
          <w:color w:val="000000"/>
          <w:spacing w:val="8"/>
          <w:sz w:val="22"/>
          <w:szCs w:val="22"/>
        </w:rPr>
        <w:t>pipeline, identified purpose, tracked time worked, anticipated project completion, expressed short and long-term goal</w:t>
      </w:r>
      <w:r w:rsidR="00EF760B">
        <w:rPr>
          <w:rStyle w:val="span"/>
          <w:color w:val="000000"/>
          <w:spacing w:val="8"/>
          <w:sz w:val="22"/>
          <w:szCs w:val="22"/>
        </w:rPr>
        <w:t>s</w:t>
      </w:r>
      <w:r w:rsidR="00DF6598">
        <w:rPr>
          <w:rStyle w:val="span"/>
          <w:color w:val="000000"/>
          <w:spacing w:val="8"/>
          <w:sz w:val="22"/>
          <w:szCs w:val="22"/>
        </w:rPr>
        <w:t xml:space="preserve"> and strategy</w:t>
      </w:r>
      <w:r w:rsidR="00EF760B">
        <w:rPr>
          <w:rStyle w:val="span"/>
          <w:color w:val="000000"/>
          <w:spacing w:val="8"/>
          <w:sz w:val="22"/>
          <w:szCs w:val="22"/>
        </w:rPr>
        <w:t>.</w:t>
      </w:r>
    </w:p>
    <w:p w14:paraId="1A57DE3A" w14:textId="411BAFED" w:rsidR="008029A9" w:rsidRDefault="00764222">
      <w:pPr>
        <w:pStyle w:val="documentliParagraph"/>
        <w:numPr>
          <w:ilvl w:val="0"/>
          <w:numId w:val="14"/>
        </w:numPr>
        <w:shd w:val="clear" w:color="auto" w:fill="FFFFFF"/>
        <w:spacing w:line="240" w:lineRule="auto"/>
        <w:ind w:left="317" w:hanging="277"/>
        <w:rPr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Created the company's district tutorial channel, SEL-Tube, by</w:t>
      </w:r>
      <w:r w:rsidR="00E417FE">
        <w:rPr>
          <w:rStyle w:val="span"/>
          <w:color w:val="000000"/>
          <w:spacing w:val="8"/>
          <w:sz w:val="22"/>
          <w:szCs w:val="22"/>
        </w:rPr>
        <w:t xml:space="preserve"> utilizing 2D/3D animation and modeling, graphic design,</w:t>
      </w:r>
      <w:r>
        <w:rPr>
          <w:rStyle w:val="span"/>
          <w:color w:val="000000"/>
          <w:spacing w:val="8"/>
          <w:sz w:val="22"/>
          <w:szCs w:val="22"/>
        </w:rPr>
        <w:t xml:space="preserve"> and motion graphics. </w:t>
      </w:r>
    </w:p>
    <w:p w14:paraId="37F51CB8" w14:textId="77777777" w:rsidR="008029A9" w:rsidRDefault="00764222">
      <w:pPr>
        <w:pStyle w:val="documentsectiontitle"/>
        <w:pBdr>
          <w:bottom w:val="single" w:sz="8" w:space="0" w:color="000000"/>
        </w:pBdr>
        <w:shd w:val="clear" w:color="auto" w:fill="FFFFFF"/>
        <w:spacing w:before="300" w:after="160"/>
        <w:rPr>
          <w:b/>
          <w:bCs/>
          <w:caps/>
          <w:spacing w:val="8"/>
        </w:rPr>
      </w:pPr>
      <w:r>
        <w:rPr>
          <w:b/>
          <w:bCs/>
          <w:caps/>
          <w:spacing w:val="8"/>
        </w:rPr>
        <w:t>Education</w:t>
      </w:r>
    </w:p>
    <w:p w14:paraId="3E2A7F52" w14:textId="143E1F7D" w:rsidR="008029A9" w:rsidRDefault="00764222" w:rsidP="00F23266">
      <w:pPr>
        <w:pStyle w:val="documenttxtCaps"/>
        <w:shd w:val="clear" w:color="auto" w:fill="FFFFFF"/>
        <w:spacing w:line="240" w:lineRule="auto"/>
        <w:rPr>
          <w:rStyle w:val="jobcity"/>
          <w:b/>
          <w:bCs/>
          <w:color w:val="000000"/>
          <w:spacing w:val="8"/>
        </w:rPr>
      </w:pPr>
      <w:r>
        <w:rPr>
          <w:b/>
          <w:bCs/>
          <w:color w:val="000000"/>
          <w:spacing w:val="8"/>
        </w:rPr>
        <w:t>Washington State University</w:t>
      </w:r>
    </w:p>
    <w:p w14:paraId="1C6481FB" w14:textId="12BCF36C" w:rsidR="008029A9" w:rsidRPr="00EF760B" w:rsidRDefault="00764222" w:rsidP="00EF760B">
      <w:pPr>
        <w:pStyle w:val="documenttxtItl"/>
        <w:shd w:val="clear" w:color="auto" w:fill="FFFFFF"/>
        <w:spacing w:line="240" w:lineRule="auto"/>
        <w:rPr>
          <w:rStyle w:val="span"/>
          <w:color w:val="000000"/>
          <w:spacing w:val="8"/>
          <w:sz w:val="22"/>
          <w:szCs w:val="22"/>
        </w:rPr>
      </w:pPr>
      <w:r>
        <w:rPr>
          <w:rStyle w:val="span"/>
          <w:color w:val="000000"/>
          <w:spacing w:val="8"/>
          <w:sz w:val="22"/>
          <w:szCs w:val="22"/>
        </w:rPr>
        <w:t>Completed coursework towards</w:t>
      </w:r>
      <w:r>
        <w:rPr>
          <w:color w:val="000000"/>
          <w:spacing w:val="8"/>
          <w:sz w:val="22"/>
          <w:szCs w:val="22"/>
        </w:rPr>
        <w:t xml:space="preserve"> </w:t>
      </w:r>
      <w:r>
        <w:rPr>
          <w:rStyle w:val="degree"/>
          <w:color w:val="000000"/>
          <w:spacing w:val="8"/>
        </w:rPr>
        <w:t>Doctor of Computer Science (D.C.Sc.)</w:t>
      </w:r>
      <w:r>
        <w:rPr>
          <w:color w:val="000000"/>
          <w:spacing w:val="8"/>
          <w:sz w:val="22"/>
          <w:szCs w:val="22"/>
        </w:rPr>
        <w:t xml:space="preserve"> </w:t>
      </w:r>
      <w:r>
        <w:rPr>
          <w:rStyle w:val="programline"/>
          <w:color w:val="000000"/>
          <w:spacing w:val="8"/>
        </w:rPr>
        <w:t>Software Engineering</w:t>
      </w:r>
      <w:r>
        <w:rPr>
          <w:rStyle w:val="span"/>
          <w:color w:val="000000"/>
          <w:spacing w:val="8"/>
          <w:sz w:val="22"/>
          <w:szCs w:val="22"/>
        </w:rPr>
        <w:t xml:space="preserve"> (</w:t>
      </w:r>
      <w:r>
        <w:rPr>
          <w:rStyle w:val="jobdates"/>
          <w:color w:val="000000"/>
          <w:spacing w:val="8"/>
        </w:rPr>
        <w:t>2017</w:t>
      </w:r>
      <w:r>
        <w:rPr>
          <w:rStyle w:val="span"/>
          <w:color w:val="000000"/>
          <w:spacing w:val="8"/>
          <w:sz w:val="22"/>
          <w:szCs w:val="22"/>
        </w:rPr>
        <w:t>)</w:t>
      </w:r>
      <w:r w:rsidR="00EF760B">
        <w:rPr>
          <w:rStyle w:val="span"/>
          <w:color w:val="000000"/>
          <w:spacing w:val="8"/>
          <w:sz w:val="22"/>
          <w:szCs w:val="22"/>
        </w:rPr>
        <w:t>.</w:t>
      </w:r>
    </w:p>
    <w:sectPr w:rsidR="008029A9" w:rsidRPr="00EF760B">
      <w:pgSz w:w="12240" w:h="15840"/>
      <w:pgMar w:top="800" w:right="600" w:bottom="8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AB6A7C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DCDC6C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E9EC2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5035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00F5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18E3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DC39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A85B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BA1F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B98353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C0285A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08C6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B090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885B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0E45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B2DD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0E3E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28EB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7A463B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92B825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D659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F076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30A7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022E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FA53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92B1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944B7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EBEF8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EE6C44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5C6A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F8C9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D6C5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0E75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944C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02B4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4E3C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A522CD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88AA81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A822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3AE9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809C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2636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8059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8875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D677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B3ECB4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47ECAF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2CB6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2EFD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82EB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A248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0E6D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0AFB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26B1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E92058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711CCA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2290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A2B9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1A59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0890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6C1A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3061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0AD6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6B20EE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C1A0B0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2982B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CC87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D20C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78CE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CAF5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DC86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BE93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3A45C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EF94B8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3C7D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2629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BE9B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40F5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88B6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DD8C9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48AF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E2294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B78E52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C0CF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F0AD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32ED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626B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6A3A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B062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620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5D5612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A7DE66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C8AF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08B1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3ED6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B63E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581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6C3C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4E10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0ED2DA5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E7E013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BC03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D4BE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B807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4280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64807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EF21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3831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3ABE0C2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7CDEF7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C480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3820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DDE4AB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D60E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FEDB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D608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CC10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1B9EC55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FDD09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8858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8833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3283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2043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A884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2AA5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C232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9D44C00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7B2815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2E9A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70B7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1C6C5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1493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7E5A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5480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E03D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639CF1F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590804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FCAB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0A21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5A99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5A4F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18D6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0CCA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88EFE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7CD0AD8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pacing w:val="8"/>
        <w:sz w:val="20"/>
        <w:szCs w:val="20"/>
      </w:rPr>
    </w:lvl>
    <w:lvl w:ilvl="1" w:tplc="43C093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4299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94F1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C48F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8A4E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1A52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54B6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70D7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displayBackgroundShape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9A9"/>
    <w:rsid w:val="00007DFE"/>
    <w:rsid w:val="000A7FC5"/>
    <w:rsid w:val="001A3F9D"/>
    <w:rsid w:val="002021D8"/>
    <w:rsid w:val="002476DF"/>
    <w:rsid w:val="00396342"/>
    <w:rsid w:val="003B4807"/>
    <w:rsid w:val="003E3263"/>
    <w:rsid w:val="0050267E"/>
    <w:rsid w:val="00564649"/>
    <w:rsid w:val="00647C79"/>
    <w:rsid w:val="00706E2D"/>
    <w:rsid w:val="00764222"/>
    <w:rsid w:val="008029A9"/>
    <w:rsid w:val="009819A5"/>
    <w:rsid w:val="009B42E1"/>
    <w:rsid w:val="009B5F73"/>
    <w:rsid w:val="009D2118"/>
    <w:rsid w:val="00C0068E"/>
    <w:rsid w:val="00C35157"/>
    <w:rsid w:val="00C371BB"/>
    <w:rsid w:val="00D0126F"/>
    <w:rsid w:val="00D225F6"/>
    <w:rsid w:val="00D312AD"/>
    <w:rsid w:val="00DF6598"/>
    <w:rsid w:val="00E417FE"/>
    <w:rsid w:val="00E82BC9"/>
    <w:rsid w:val="00E90354"/>
    <w:rsid w:val="00EF760B"/>
    <w:rsid w:val="00F23266"/>
    <w:rsid w:val="00F24B34"/>
    <w:rsid w:val="00F64329"/>
    <w:rsid w:val="00F6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8B93"/>
  <w15:docId w15:val="{F791E8B4-0016-4222-8E5E-180134E6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fontsize">
    <w:name w:val="document_fontsize"/>
    <w:basedOn w:val="Normal"/>
    <w:rPr>
      <w:sz w:val="22"/>
      <w:szCs w:val="22"/>
    </w:rPr>
  </w:style>
  <w:style w:type="paragraph" w:customStyle="1" w:styleId="documentsection">
    <w:name w:val="document_section"/>
    <w:basedOn w:val="Normal"/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customStyle="1" w:styleId="documenttxtBold">
    <w:name w:val="document_txtBold"/>
    <w:basedOn w:val="Normal"/>
    <w:rPr>
      <w:b/>
      <w:bCs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SECTIONCNTC">
    <w:name w:val="document_SECTION_CNTC"/>
    <w:basedOn w:val="Normal"/>
    <w:pPr>
      <w:pBdr>
        <w:bottom w:val="none" w:sz="0" w:space="10" w:color="auto"/>
      </w:pBdr>
    </w:pPr>
  </w:style>
  <w:style w:type="paragraph" w:customStyle="1" w:styleId="documentaddress">
    <w:name w:val="document_address"/>
    <w:basedOn w:val="Normal"/>
    <w:pPr>
      <w:spacing w:line="260" w:lineRule="atLeast"/>
      <w:jc w:val="center"/>
    </w:pPr>
    <w:rPr>
      <w:sz w:val="16"/>
      <w:szCs w:val="16"/>
    </w:rPr>
  </w:style>
  <w:style w:type="paragraph" w:customStyle="1" w:styleId="documentpaddedline">
    <w:name w:val="document_paddedline"/>
    <w:basedOn w:val="Normal"/>
  </w:style>
  <w:style w:type="paragraph" w:customStyle="1" w:styleId="documentheading">
    <w:name w:val="document_heading"/>
    <w:basedOn w:val="Normal"/>
    <w:pPr>
      <w:pBdr>
        <w:bottom w:val="single" w:sz="8" w:space="0" w:color="000000"/>
      </w:pBdr>
    </w:pPr>
    <w:rPr>
      <w:b/>
      <w:bCs/>
      <w:caps/>
    </w:rPr>
  </w:style>
  <w:style w:type="paragraph" w:customStyle="1" w:styleId="documentsectiontitle">
    <w:name w:val="document_sectiontitle"/>
    <w:basedOn w:val="Normal"/>
    <w:pPr>
      <w:spacing w:line="300" w:lineRule="atLeast"/>
    </w:pPr>
    <w:rPr>
      <w:color w:val="000000"/>
    </w:rPr>
  </w:style>
  <w:style w:type="paragraph" w:customStyle="1" w:styleId="documentsinglecolumn">
    <w:name w:val="document_singlecolumn"/>
    <w:basedOn w:val="Normal"/>
  </w:style>
  <w:style w:type="character" w:customStyle="1" w:styleId="documenttxtBoldCharacter">
    <w:name w:val="document_txtBold Character"/>
    <w:basedOn w:val="DefaultParagraphFont"/>
    <w:rPr>
      <w:b/>
      <w:bCs/>
    </w:rPr>
  </w:style>
  <w:style w:type="character" w:customStyle="1" w:styleId="jobcity">
    <w:name w:val="jobcity"/>
    <w:basedOn w:val="DefaultParagraphFont"/>
    <w:rPr>
      <w:sz w:val="24"/>
      <w:szCs w:val="24"/>
    </w:rPr>
  </w:style>
  <w:style w:type="character" w:customStyle="1" w:styleId="jobstate">
    <w:name w:val="jobstate"/>
    <w:basedOn w:val="DefaultParagraphFont"/>
    <w:rPr>
      <w:sz w:val="24"/>
      <w:szCs w:val="24"/>
    </w:rPr>
  </w:style>
  <w:style w:type="character" w:customStyle="1" w:styleId="jobtitle">
    <w:name w:val="jobtitle"/>
    <w:basedOn w:val="DefaultParagraphFont"/>
    <w:rPr>
      <w:sz w:val="24"/>
      <w:szCs w:val="24"/>
    </w:rPr>
  </w:style>
  <w:style w:type="character" w:customStyle="1" w:styleId="jobdates">
    <w:name w:val="jobdates"/>
    <w:basedOn w:val="DefaultParagraphFont"/>
    <w:rPr>
      <w:sz w:val="24"/>
      <w:szCs w:val="24"/>
    </w:rPr>
  </w:style>
  <w:style w:type="paragraph" w:customStyle="1" w:styleId="div">
    <w:name w:val="div"/>
    <w:basedOn w:val="Normal"/>
  </w:style>
  <w:style w:type="character" w:customStyle="1" w:styleId="documentli">
    <w:name w:val="document_li"/>
    <w:basedOn w:val="DefaultParagraphFont"/>
  </w:style>
  <w:style w:type="paragraph" w:customStyle="1" w:styleId="documentliParagraph">
    <w:name w:val="document_li Paragraph"/>
    <w:basedOn w:val="Normal"/>
  </w:style>
  <w:style w:type="paragraph" w:customStyle="1" w:styleId="documenttxtCaps">
    <w:name w:val="document_txtCaps"/>
    <w:basedOn w:val="Normal"/>
    <w:rPr>
      <w:caps/>
    </w:rPr>
  </w:style>
  <w:style w:type="paragraph" w:customStyle="1" w:styleId="documenttxtItl">
    <w:name w:val="document_txtItl"/>
    <w:basedOn w:val="Normal"/>
    <w:rPr>
      <w:i/>
      <w:iCs/>
    </w:rPr>
  </w:style>
  <w:style w:type="character" w:customStyle="1" w:styleId="degree">
    <w:name w:val="degree"/>
    <w:basedOn w:val="DefaultParagraphFont"/>
    <w:rPr>
      <w:sz w:val="24"/>
      <w:szCs w:val="24"/>
    </w:rPr>
  </w:style>
  <w:style w:type="character" w:customStyle="1" w:styleId="programline">
    <w:name w:val="programline"/>
    <w:basedOn w:val="DefaultParagraphFont"/>
    <w:rPr>
      <w:sz w:val="24"/>
      <w:szCs w:val="24"/>
    </w:rPr>
  </w:style>
  <w:style w:type="character" w:customStyle="1" w:styleId="documentfirstparagraph">
    <w:name w:val="document_firstparagraph"/>
    <w:basedOn w:val="DefaultParagraphFont"/>
  </w:style>
  <w:style w:type="paragraph" w:customStyle="1" w:styleId="documentfirstparagraphParagraph">
    <w:name w:val="document_firstparagraph Paragraph"/>
    <w:basedOn w:val="Normal"/>
  </w:style>
  <w:style w:type="paragraph" w:customStyle="1" w:styleId="p">
    <w:name w:val="p"/>
    <w:basedOn w:val="Normal"/>
  </w:style>
  <w:style w:type="table" w:styleId="TableGrid">
    <w:name w:val="Table Grid"/>
    <w:basedOn w:val="TableNormal"/>
    <w:uiPriority w:val="59"/>
    <w:rsid w:val="001A3F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Luke Isitt</vt:lpstr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Luke Isitt</dc:title>
  <cp:lastModifiedBy>Luke Isitt</cp:lastModifiedBy>
  <cp:revision>29</cp:revision>
  <dcterms:created xsi:type="dcterms:W3CDTF">2021-01-18T21:27:00Z</dcterms:created>
  <dcterms:modified xsi:type="dcterms:W3CDTF">2021-01-19T02:20:00Z</dcterms:modified>
</cp:coreProperties>
</file>